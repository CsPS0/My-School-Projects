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66165604">
                      <wp:extent cx="5562600" cy="971550"/>
                      <wp:effectExtent l="19050" t="19050" r="19050" b="19050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720" cy="9716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ind w:start="0" w:end="-24"/>
                                    <w:rPr>
                                      <w:rFonts w:hAnsiTheme="minorHAnsi"/>
                                      <w:lang w:bidi="hu-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-HU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>
                                      <w:lang w:bidi="hu-HU"/>
                                    </w:rPr>
                                  </w:pPr>
                                  <w:r>
                                    <w:rPr>
                                      <w:lang w:bidi="hu-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79.55pt;width:437.95pt;height:76.45pt;mso-wrap-style:square;v-text-anchor:middle;mso-position-vertical:top" wp14:anchorId="66165604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ind w:start="0" w:end="-24"/>
                              <w:rPr>
                                <w:rFonts w:hAnsiTheme="minorHAnsi"/>
                                <w:lang w:bidi="hu-HU"/>
                              </w:rPr>
                            </w:pPr>
                            <w:r>
                              <w:rPr>
                                <w:rFonts w:hAnsiTheme="minorHAnsi"/>
                                <w:lang w:bidi="hu-HU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>
                                <w:lang w:bidi="hu-HU"/>
                              </w:rPr>
                            </w:pPr>
                            <w:r>
                              <w:rPr>
                                <w:lang w:bidi="hu-HU"/>
                              </w:rPr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Signature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  <w:t>A beálló poszt szerepe és mozgásanyaga a kézilabdában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kézilabda egy gyors, dinamikus csapatsport, amelyben minden posztnak megvan a maga különleges szerepe.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Ezek közül az egyik legfontosabb, ugyanakkor legnehezebb feladatkört ellátó játékos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beálló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beálló poszt kulcsszerepet játszik a támadások sikerességében, miközben komoly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fizikai és technikai követelményeknek kell megfelelnie.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32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2"/>
          <w:szCs w:val="28"/>
          <w:highlight w:val="yellow"/>
          <w:u w:val="single"/>
          <w:lang w:val="hu-HU" w:eastAsia="hu-HU"/>
        </w:rPr>
        <w:t>A beálló helye és szerepe a csapatban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beálló elsősorban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az ellenfél védőfala előtt, a 6 méteres vonal közelében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helyezkedik el.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Fő feladata, hogy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megzavarja a védők munkáját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helyzeteket alakítson ki társai számára, illetve lehetőség szerint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gólt szerezzen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Gyakran háttal áll a kapunak, ezért játék közben folyamatos testi kontaktusban van az ellenfél védőivel.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beálló fontos szerepe, hogy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lekösse a védőket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 ezzel területet nyisson az átlövőknek és a szélsőknek.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Sok esetben a beálló mozgása miatt kénytelen a védelem összezárni vagy kilépni, ami lehetőséget teremt a gyors passzokra és az üres területek kihasználására. Bár a beálló nem mindig szerez sok gólt, a csapat támadójátékának hatékonyságát jelentősen befolyásolja.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36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2"/>
          <w:szCs w:val="28"/>
          <w:highlight w:val="yellow"/>
          <w:u w:val="single"/>
          <w:lang w:val="hu-HU" w:eastAsia="hu-HU"/>
        </w:rPr>
        <w:t>A beálló mozgásanyaga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beálló mozgásanyaga összetett, és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nagyfokú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erőnlétet, egyensúlyérzéket és gyors reakciót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igényel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. A legjellemzőbb mozgásformák közé tartozik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irányváltoztatás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elzárás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helyezkedés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és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testtel való védekezés elleni munka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.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Fontos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mozgáselem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elzárás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 amikor a beálló testével megállítja vagy akadályozza a védőt, hogy egy támadó társ könnyebben kapura törhessen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Ezt szabályosan, mozgás közben kell végrehajtani, különben szabálytalanságot ítélhet a játékvezető.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beállónak folyamatosan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mozognia kell a védők között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, keresve az üres területet. Gyakori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keresztmozgás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visszalépés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, valamint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gyors kilépés a labdára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 labda átvétele sokszor szoros védőszorításban történik, ezért fontos a biztos labdafogás és a gyors döntéshozatal.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32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2"/>
          <w:szCs w:val="28"/>
          <w:highlight w:val="yellow"/>
          <w:u w:val="single"/>
          <w:lang w:val="hu-HU" w:eastAsia="hu-HU"/>
        </w:rPr>
        <w:t>Technikai és fizikai követelmények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beálló poszton játszó játékosnak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erős testalkatra van szüksége,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mivel gyakran kell ellenállnia a védők testi nyomásának. Emellett fontos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jó állóképesség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, hiszen a folyamatos mozgás és küzdelem gyorsan kifáraszthatja a játékost.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Technikailag elengedhetetlen a </w:t>
      </w:r>
      <w:bookmarkStart w:id="0" w:name="_GoBack"/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gyors passzolás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egyérintéses lövés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, valamint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fordulásos kapura lövés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ismerete.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bookmarkEnd w:id="0"/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 beálló gyakran kapja a labdát nehéz helyzetben, ezért fontos, hogy gyorsan felismerje a lehetőségeket: lőjön kapura, továbbpasszoljon vagy faultot harcoljon ki.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32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2"/>
          <w:szCs w:val="28"/>
          <w:highlight w:val="yellow"/>
          <w:u w:val="single"/>
          <w:lang w:val="hu-HU" w:eastAsia="hu-HU"/>
        </w:rPr>
        <w:t>Összegzés</w:t>
      </w:r>
    </w:p>
    <w:p>
      <w:pPr>
        <w:pStyle w:val="Normal"/>
        <w:spacing w:lineRule="auto" w:line="360"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Összességében a beálló a kézilabda egyik legfontosabb, ugyanakkor legnehezebb posztja. Szerepe nem mindig látványos, de nélkülözhetetlen a sikeres csapatjátékhoz. A beálló mozgásanyaga sokrétű, nagyfokú fizikai erőt, technikai tudást és taktikai gondolkodást igényel. Egy jól játszó beálló nemcsak gólokat szerez, hanem segíti társait, és jelentős hatással van a mérkőzés kimenetelére.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Hol helyezkedik el leggyakrabban a beálló játékos támadás közben?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A 9 méteres vonalon kívül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b) A kapu előtt, a 6 méteres vonal közelében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A félpályán</w:t>
        <w:br/>
        <w:t>d) A szélső területen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Mi a beálló egyik legfontosabb feladata a csapat támadójátékában?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A kapus segítése védekezésben</w:t>
        <w:br/>
        <w:t>b) A gyors indítások végrehajtása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c) A védők lekötése és helyzetek kialakítása a társak számára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d) A játék lassítása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Melyik mozgáselem jellemző leginkább a beálló játékára?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a) Hosszú futások a pálya teljes hosszán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>b) Elzárások alkalmazása és folyamatos helyezkedés a védők között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br/>
        <w:t>c) Szabaddobások elvégzése</w:t>
        <w:br/>
        <w:t>d) Kizárólag távoli lövések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1</TotalTime>
  <Application>LibreOffice/25.8.4.2$Windows_X86_64 LibreOffice_project/290daaa01b999472f0c7a3890eb6a550fd74c6df</Application>
  <AppVersion>15.0000</AppVersion>
  <Pages>3</Pages>
  <Words>483</Words>
  <Characters>3021</Characters>
  <CharactersWithSpaces>3485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2026-02-02T15:25:00Z</dcterms:created>
  <dc:creator/>
  <dc:description/>
  <dc:language>en-GB</dc:language>
  <cp:lastModifiedBy/>
  <dcterms:modified xsi:type="dcterms:W3CDTF">2026-02-03T10:16:05Z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